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6FF6869D" w14:textId="77777777" w:rsidTr="00A6783B">
        <w:trPr>
          <w:trHeight w:val="270"/>
          <w:jc w:val="center"/>
        </w:trPr>
        <w:tc>
          <w:tcPr>
            <w:tcW w:w="10800" w:type="dxa"/>
          </w:tcPr>
          <w:p w14:paraId="323680C3" w14:textId="77777777" w:rsidR="00A66B18" w:rsidRPr="0041428F" w:rsidRDefault="00401569" w:rsidP="00A66B18">
            <w:pPr>
              <w:pStyle w:val="ContactInfo"/>
              <w:rPr>
                <w:color w:val="000000" w:themeColor="text1"/>
              </w:rPr>
            </w:pPr>
            <w:r>
              <w:rPr>
                <w:noProof/>
                <w:color w:val="000000" w:themeColor="text1"/>
                <w:lang w:val="en-IN" w:eastAsia="en-IN"/>
              </w:rPr>
              <w:drawing>
                <wp:inline distT="0" distB="0" distL="0" distR="0" wp14:anchorId="18565832" wp14:editId="4382419E">
                  <wp:extent cx="2950845" cy="120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845" cy="1200785"/>
                          </a:xfrm>
                          <a:prstGeom prst="rect">
                            <a:avLst/>
                          </a:prstGeom>
                          <a:noFill/>
                        </pic:spPr>
                      </pic:pic>
                    </a:graphicData>
                  </a:graphic>
                </wp:inline>
              </w:drawing>
            </w:r>
          </w:p>
        </w:tc>
      </w:tr>
    </w:tbl>
    <w:p w14:paraId="5F9723B4" w14:textId="1B592088" w:rsidR="00A66B18" w:rsidRDefault="00A66B18"/>
    <w:p w14:paraId="4441952B" w14:textId="41A8F419" w:rsidR="00A25DE7" w:rsidRPr="00A25DE7" w:rsidRDefault="00CC2903" w:rsidP="00A25DE7">
      <w:pPr>
        <w:pStyle w:val="NormalWeb"/>
        <w:spacing w:before="0" w:beforeAutospacing="0" w:after="0" w:afterAutospacing="0"/>
        <w:rPr>
          <w:rFonts w:ascii="Calibri" w:eastAsia="Times New Roman" w:hAnsi="Calibri" w:cs="Calibri"/>
          <w:sz w:val="22"/>
          <w:szCs w:val="22"/>
          <w:lang w:eastAsia="en-AU"/>
        </w:rPr>
      </w:pPr>
      <w:r>
        <w:rPr>
          <w:rFonts w:ascii="Calibri" w:eastAsia="Times New Roman" w:hAnsi="Calibri" w:cs="Calibri"/>
          <w:noProof/>
          <w:sz w:val="22"/>
          <w:szCs w:val="22"/>
          <w:lang w:val="en-IN" w:eastAsia="en-IN"/>
        </w:rPr>
        <mc:AlternateContent>
          <mc:Choice Requires="wps">
            <w:drawing>
              <wp:anchor distT="0" distB="0" distL="114300" distR="114300" simplePos="0" relativeHeight="251660288" behindDoc="0" locked="0" layoutInCell="1" allowOverlap="1" wp14:anchorId="3EF2DBB2" wp14:editId="54D136CC">
                <wp:simplePos x="0" y="0"/>
                <wp:positionH relativeFrom="column">
                  <wp:posOffset>0</wp:posOffset>
                </wp:positionH>
                <wp:positionV relativeFrom="paragraph">
                  <wp:posOffset>53340</wp:posOffset>
                </wp:positionV>
                <wp:extent cx="7086600" cy="591185"/>
                <wp:effectExtent l="0" t="0" r="12700" b="18415"/>
                <wp:wrapNone/>
                <wp:docPr id="3" name="Text Box 3"/>
                <wp:cNvGraphicFramePr/>
                <a:graphic xmlns:a="http://schemas.openxmlformats.org/drawingml/2006/main">
                  <a:graphicData uri="http://schemas.microsoft.com/office/word/2010/wordprocessingShape">
                    <wps:wsp>
                      <wps:cNvSpPr txBox="1"/>
                      <wps:spPr>
                        <a:xfrm>
                          <a:off x="0" y="0"/>
                          <a:ext cx="7086600" cy="591185"/>
                        </a:xfrm>
                        <a:prstGeom prst="rect">
                          <a:avLst/>
                        </a:prstGeom>
                        <a:solidFill>
                          <a:schemeClr val="tx1"/>
                        </a:solidFill>
                        <a:ln w="6350">
                          <a:solidFill>
                            <a:prstClr val="black"/>
                          </a:solidFill>
                        </a:ln>
                      </wps:spPr>
                      <wps:txb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2DBB2" id="_x0000_t202" coordsize="21600,21600" o:spt="202" path="m,l,21600r21600,l21600,xe">
                <v:stroke joinstyle="miter"/>
                <v:path gradientshapeok="t" o:connecttype="rect"/>
              </v:shapetype>
              <v:shape id="Text Box 3" o:spid="_x0000_s1026" type="#_x0000_t202" style="position:absolute;left:0;text-align:left;margin-left:0;margin-top:4.2pt;width:558pt;height:4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" fillcolor="black [3213]" strokeweight=".5pt">
                <v:textbo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v:textbox>
              </v:shape>
            </w:pict>
          </mc:Fallback>
        </mc:AlternateContent>
      </w:r>
    </w:p>
    <w:p w14:paraId="4AE4E9ED" w14:textId="2D44C0E6" w:rsidR="00F33DD2" w:rsidRDefault="00982F7C" w:rsidP="00630C37">
      <w:pPr>
        <w:spacing w:before="0" w:after="0"/>
        <w:ind w:left="0" w:right="0"/>
        <w:rPr>
          <w:rFonts w:ascii="Calibri" w:eastAsia="Times New Roman" w:hAnsi="Calibri" w:cs="Calibri"/>
          <w:color w:val="auto"/>
          <w:kern w:val="0"/>
          <w:sz w:val="22"/>
          <w:szCs w:val="22"/>
          <w:lang w:eastAsia="en-AU"/>
        </w:rPr>
      </w:pPr>
      <w:r>
        <w:rPr>
          <w:rFonts w:ascii="Calibri" w:eastAsia="Times New Roman" w:hAnsi="Calibri" w:cs="Calibri"/>
          <w:color w:val="auto"/>
          <w:kern w:val="0"/>
          <w:sz w:val="22"/>
          <w:szCs w:val="22"/>
          <w:lang w:eastAsia="en-AU"/>
        </w:rPr>
        <w:br/>
      </w:r>
      <w:r>
        <w:rPr>
          <w:rFonts w:ascii="Calibri" w:eastAsia="Times New Roman" w:hAnsi="Calibri" w:cs="Calibri"/>
          <w:color w:val="auto"/>
          <w:kern w:val="0"/>
          <w:sz w:val="22"/>
          <w:szCs w:val="22"/>
          <w:lang w:eastAsia="en-AU"/>
        </w:rPr>
        <w:br/>
      </w:r>
      <w:r w:rsidR="008F3614">
        <w:rPr>
          <w:rFonts w:ascii="Calibri" w:eastAsia="Times New Roman" w:hAnsi="Calibri" w:cs="Calibri"/>
          <w:color w:val="auto"/>
          <w:kern w:val="0"/>
          <w:sz w:val="22"/>
          <w:szCs w:val="22"/>
          <w:lang w:eastAsia="en-AU"/>
        </w:rPr>
        <w:br/>
      </w:r>
    </w:p>
    <w:p w14:paraId="7399C45B" w14:textId="2B829041" w:rsidR="007263BB" w:rsidRPr="00EC114A" w:rsidRDefault="007263BB" w:rsidP="00630C37">
      <w:pPr>
        <w:spacing w:before="0" w:after="0"/>
        <w:ind w:left="0" w:right="0"/>
        <w:rPr>
          <w:rFonts w:ascii="Franklin Gothic Medium" w:eastAsia="Times New Roman" w:hAnsi="Franklin Gothic Medium" w:cs="Calibri"/>
          <w:color w:val="auto"/>
          <w:kern w:val="0"/>
          <w:sz w:val="22"/>
          <w:szCs w:val="22"/>
          <w:lang w:eastAsia="en-AU"/>
        </w:rPr>
      </w:pPr>
      <w:r w:rsidRPr="00EC114A">
        <w:rPr>
          <w:rFonts w:ascii="Franklin Gothic Medium" w:hAnsi="Franklin Gothic Medium"/>
          <w:b/>
          <w:bCs/>
          <w:noProof/>
          <w:sz w:val="22"/>
          <w:szCs w:val="22"/>
          <w:lang w:val="en-AU" w:eastAsia="en-AU"/>
        </w:rPr>
        <w:t xml:space="preserve">Sub-task 1: </w:t>
      </w:r>
    </w:p>
    <w:p w14:paraId="6D0EB9E3"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0FAFEF60" w14:textId="61BADFDE" w:rsidR="00F33DD2" w:rsidRDefault="00092DC1" w:rsidP="00092DC1">
      <w:pPr>
        <w:pStyle w:val="ListParagraph"/>
        <w:numPr>
          <w:ilvl w:val="0"/>
          <w:numId w:val="6"/>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Firstly I applied a filter http to filter out http traffic and got to know that the user requested a .jpg file extension directly.</w:t>
      </w:r>
    </w:p>
    <w:p w14:paraId="6286A027" w14:textId="3D733756" w:rsidR="00092DC1" w:rsidRDefault="00092DC1" w:rsidP="00092DC1">
      <w:pPr>
        <w:pStyle w:val="ListParagraph"/>
        <w:numPr>
          <w:ilvl w:val="0"/>
          <w:numId w:val="6"/>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So I right clicked on the link and followed the TCP stream and converted the data into raw format.</w:t>
      </w:r>
    </w:p>
    <w:p w14:paraId="3AE6A5CB" w14:textId="7EDAFEAA" w:rsidR="00092DC1" w:rsidRDefault="00092DC1" w:rsidP="00092DC1">
      <w:pPr>
        <w:pStyle w:val="ListParagraph"/>
        <w:numPr>
          <w:ilvl w:val="0"/>
          <w:numId w:val="6"/>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So that I could see "ffd8” at the top and “ffd9” at the bottom.</w:t>
      </w:r>
    </w:p>
    <w:p w14:paraId="0521DAFE" w14:textId="0DDFE1E7" w:rsidR="00092DC1" w:rsidRDefault="00092DC1" w:rsidP="00092DC1">
      <w:pPr>
        <w:pStyle w:val="ListParagraph"/>
        <w:numPr>
          <w:ilvl w:val="0"/>
          <w:numId w:val="6"/>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 copied this raw data into hex editor and saved it as a JPG file with .jpg extension and the resulting image is as follows:</w:t>
      </w:r>
    </w:p>
    <w:p w14:paraId="60EA119D" w14:textId="77777777" w:rsidR="00092DC1" w:rsidRDefault="00092DC1" w:rsidP="00092DC1">
      <w:pPr>
        <w:spacing w:before="0" w:after="0"/>
        <w:ind w:right="0"/>
        <w:rPr>
          <w:rFonts w:ascii="Franklin Gothic Medium" w:hAnsi="Franklin Gothic Medium" w:cs="Calibri"/>
          <w:i/>
          <w:iCs/>
          <w:sz w:val="22"/>
          <w:szCs w:val="22"/>
        </w:rPr>
      </w:pPr>
    </w:p>
    <w:p w14:paraId="5F9C30CA" w14:textId="77777777" w:rsidR="00092DC1" w:rsidRDefault="00092DC1" w:rsidP="00092DC1">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drawing>
          <wp:inline distT="0" distB="0" distL="0" distR="0" wp14:anchorId="34F48FBF" wp14:editId="672B512A">
            <wp:extent cx="2678723" cy="21431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logo.jpg"/>
                    <pic:cNvPicPr/>
                  </pic:nvPicPr>
                  <pic:blipFill>
                    <a:blip r:embed="rId12">
                      <a:extLst>
                        <a:ext uri="{28A0092B-C50C-407E-A947-70E740481C1C}">
                          <a14:useLocalDpi xmlns:a14="http://schemas.microsoft.com/office/drawing/2010/main" val="0"/>
                        </a:ext>
                      </a:extLst>
                    </a:blip>
                    <a:stretch>
                      <a:fillRect/>
                    </a:stretch>
                  </pic:blipFill>
                  <pic:spPr>
                    <a:xfrm>
                      <a:off x="0" y="0"/>
                      <a:ext cx="2680820" cy="2144803"/>
                    </a:xfrm>
                    <a:prstGeom prst="rect">
                      <a:avLst/>
                    </a:prstGeom>
                  </pic:spPr>
                </pic:pic>
              </a:graphicData>
            </a:graphic>
          </wp:inline>
        </w:drawing>
      </w:r>
    </w:p>
    <w:p w14:paraId="03D5B22C" w14:textId="7431A344" w:rsidR="00092DC1" w:rsidRDefault="00092DC1" w:rsidP="00092DC1">
      <w:p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Bank-logo.jpg</w:t>
      </w:r>
    </w:p>
    <w:p w14:paraId="1E45BB5D" w14:textId="77777777" w:rsidR="00092DC1" w:rsidRDefault="00092DC1" w:rsidP="00092DC1">
      <w:pPr>
        <w:spacing w:before="0" w:after="0"/>
        <w:ind w:right="0"/>
        <w:rPr>
          <w:rFonts w:ascii="Franklin Gothic Medium" w:hAnsi="Franklin Gothic Medium" w:cs="Calibri"/>
          <w:i/>
          <w:iCs/>
          <w:sz w:val="22"/>
          <w:szCs w:val="22"/>
        </w:rPr>
      </w:pPr>
    </w:p>
    <w:p w14:paraId="689376BD" w14:textId="77777777" w:rsidR="00782567" w:rsidRDefault="00782567" w:rsidP="00092DC1">
      <w:pPr>
        <w:spacing w:before="0" w:after="0"/>
        <w:ind w:right="0"/>
        <w:rPr>
          <w:rFonts w:ascii="Franklin Gothic Medium" w:hAnsi="Franklin Gothic Medium" w:cs="Calibri"/>
          <w:i/>
          <w:iCs/>
          <w:sz w:val="22"/>
          <w:szCs w:val="22"/>
        </w:rPr>
      </w:pPr>
    </w:p>
    <w:p w14:paraId="6501767F" w14:textId="1E42820E" w:rsidR="00782567" w:rsidRDefault="00782567" w:rsidP="00092DC1">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drawing>
          <wp:inline distT="0" distB="0" distL="0" distR="0" wp14:anchorId="78840C2E" wp14:editId="75F03B90">
            <wp:extent cx="26955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k-card.jpg"/>
                    <pic:cNvPicPr/>
                  </pic:nvPicPr>
                  <pic:blipFill>
                    <a:blip r:embed="rId13">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1C29FCC6" w14:textId="453B77FF" w:rsidR="00782567" w:rsidRDefault="00782567" w:rsidP="00092DC1">
      <w:p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Bank-card.jpg</w:t>
      </w:r>
    </w:p>
    <w:p w14:paraId="15775525" w14:textId="77777777" w:rsidR="00782567" w:rsidRDefault="00782567" w:rsidP="00092DC1">
      <w:pPr>
        <w:spacing w:before="0" w:after="0"/>
        <w:ind w:right="0"/>
        <w:rPr>
          <w:rFonts w:ascii="Franklin Gothic Medium" w:hAnsi="Franklin Gothic Medium" w:cs="Calibri"/>
          <w:i/>
          <w:iCs/>
          <w:sz w:val="22"/>
          <w:szCs w:val="22"/>
        </w:rPr>
      </w:pPr>
    </w:p>
    <w:p w14:paraId="1E0A2850" w14:textId="77777777" w:rsidR="00782567" w:rsidRDefault="00782567" w:rsidP="00092DC1">
      <w:pPr>
        <w:spacing w:before="0" w:after="0"/>
        <w:ind w:right="0"/>
        <w:rPr>
          <w:rFonts w:ascii="Franklin Gothic Medium" w:hAnsi="Franklin Gothic Medium" w:cs="Calibri"/>
          <w:i/>
          <w:iCs/>
          <w:sz w:val="22"/>
          <w:szCs w:val="22"/>
        </w:rPr>
      </w:pPr>
    </w:p>
    <w:p w14:paraId="06B93D90" w14:textId="77777777" w:rsidR="00782567" w:rsidRDefault="00782567" w:rsidP="00092DC1">
      <w:pPr>
        <w:spacing w:before="0" w:after="0"/>
        <w:ind w:right="0"/>
        <w:rPr>
          <w:rFonts w:ascii="Franklin Gothic Medium" w:hAnsi="Franklin Gothic Medium" w:cs="Calibri"/>
          <w:i/>
          <w:iCs/>
          <w:sz w:val="22"/>
          <w:szCs w:val="22"/>
        </w:rPr>
      </w:pPr>
    </w:p>
    <w:p w14:paraId="6C00B609" w14:textId="77777777" w:rsidR="00092DC1" w:rsidRDefault="00092DC1" w:rsidP="00092DC1">
      <w:pPr>
        <w:spacing w:before="0" w:after="0"/>
        <w:ind w:right="0"/>
        <w:rPr>
          <w:rFonts w:ascii="Franklin Gothic Medium" w:hAnsi="Franklin Gothic Medium" w:cs="Calibri"/>
          <w:i/>
          <w:iCs/>
          <w:sz w:val="22"/>
          <w:szCs w:val="22"/>
        </w:rPr>
      </w:pPr>
    </w:p>
    <w:p w14:paraId="72546E1A" w14:textId="77777777" w:rsidR="00092DC1" w:rsidRPr="00092DC1" w:rsidRDefault="00092DC1" w:rsidP="00092DC1">
      <w:pPr>
        <w:spacing w:before="0" w:after="0"/>
        <w:ind w:right="0"/>
        <w:rPr>
          <w:rFonts w:ascii="Franklin Gothic Medium" w:hAnsi="Franklin Gothic Medium" w:cs="Calibri"/>
          <w:i/>
          <w:iCs/>
          <w:sz w:val="22"/>
          <w:szCs w:val="22"/>
        </w:rPr>
      </w:pPr>
    </w:p>
    <w:p w14:paraId="3F36F2FF"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lastRenderedPageBreak/>
        <w:t xml:space="preserve">Sub-task 2: </w:t>
      </w:r>
    </w:p>
    <w:p w14:paraId="3A14E606"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67AF2162" w14:textId="45FDEAAA" w:rsidR="00F33DD2" w:rsidRDefault="00782567" w:rsidP="00782567">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 followed the same process as I did for top images I followed the TCP stream and copied the raw data to a hex editor and saved the file as a jpg.</w:t>
      </w:r>
    </w:p>
    <w:p w14:paraId="4B4F0C76" w14:textId="3ADE2B78" w:rsidR="00782567" w:rsidRDefault="00782567" w:rsidP="00782567">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But I also found a hidden message when converting the hex value which read:</w:t>
      </w:r>
    </w:p>
    <w:p w14:paraId="78367C13" w14:textId="77777777" w:rsidR="00782567" w:rsidRDefault="00782567" w:rsidP="00782567">
      <w:pPr>
        <w:spacing w:before="0" w:after="0"/>
        <w:ind w:right="0"/>
        <w:rPr>
          <w:rFonts w:ascii="Franklin Gothic Medium" w:hAnsi="Franklin Gothic Medium" w:cs="Calibri"/>
          <w:i/>
          <w:iCs/>
          <w:sz w:val="22"/>
          <w:szCs w:val="22"/>
        </w:rPr>
      </w:pPr>
    </w:p>
    <w:p w14:paraId="23AE26D8" w14:textId="5CEB4C36" w:rsidR="00782567" w:rsidRDefault="00782567" w:rsidP="00782567">
      <w:pPr>
        <w:spacing w:before="0" w:after="0"/>
        <w:ind w:right="0"/>
        <w:jc w:val="center"/>
        <w:rPr>
          <w:rFonts w:ascii="Franklin Gothic Medium" w:hAnsi="Franklin Gothic Medium" w:cs="Calibri"/>
          <w:b/>
          <w:i/>
          <w:iCs/>
          <w:sz w:val="22"/>
          <w:szCs w:val="22"/>
        </w:rPr>
      </w:pPr>
      <w:r w:rsidRPr="00782567">
        <w:rPr>
          <w:rFonts w:ascii="Franklin Gothic Medium" w:hAnsi="Franklin Gothic Medium" w:cs="Calibri"/>
          <w:b/>
          <w:i/>
          <w:iCs/>
          <w:sz w:val="22"/>
          <w:szCs w:val="22"/>
        </w:rPr>
        <w:t>“You've found a hidden message in this file! Include it in your write up.”</w:t>
      </w:r>
    </w:p>
    <w:p w14:paraId="49D79147" w14:textId="77777777" w:rsidR="00782567" w:rsidRPr="00782567" w:rsidRDefault="00782567" w:rsidP="00782567">
      <w:pPr>
        <w:spacing w:before="0" w:after="0"/>
        <w:ind w:right="0"/>
        <w:jc w:val="center"/>
        <w:rPr>
          <w:rFonts w:ascii="Franklin Gothic Medium" w:hAnsi="Franklin Gothic Medium" w:cs="Calibri"/>
          <w:b/>
          <w:i/>
          <w:iCs/>
          <w:sz w:val="22"/>
          <w:szCs w:val="22"/>
        </w:rPr>
      </w:pPr>
    </w:p>
    <w:p w14:paraId="39204D6E" w14:textId="084B497E" w:rsidR="00782567" w:rsidRDefault="00782567" w:rsidP="00782567">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The resulting image was as follows:</w:t>
      </w:r>
    </w:p>
    <w:p w14:paraId="31051A37" w14:textId="03C2B79B" w:rsidR="00782567" w:rsidRPr="00782567" w:rsidRDefault="00782567" w:rsidP="00782567">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drawing>
          <wp:inline distT="0" distB="0" distL="0" distR="0" wp14:anchorId="600A71A0" wp14:editId="5E7C4CBE">
            <wp:extent cx="5345923" cy="74768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Z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7671" cy="7479277"/>
                    </a:xfrm>
                    <a:prstGeom prst="rect">
                      <a:avLst/>
                    </a:prstGeom>
                  </pic:spPr>
                </pic:pic>
              </a:graphicData>
            </a:graphic>
          </wp:inline>
        </w:drawing>
      </w:r>
    </w:p>
    <w:p w14:paraId="6DED2C94" w14:textId="77777777" w:rsidR="00782567" w:rsidRDefault="00782567" w:rsidP="00782567">
      <w:pPr>
        <w:spacing w:before="0" w:after="0"/>
        <w:ind w:right="0"/>
        <w:rPr>
          <w:rFonts w:ascii="Franklin Gothic Medium" w:hAnsi="Franklin Gothic Medium" w:cs="Calibri"/>
          <w:i/>
          <w:iCs/>
          <w:sz w:val="22"/>
          <w:szCs w:val="22"/>
        </w:rPr>
      </w:pPr>
    </w:p>
    <w:p w14:paraId="58E55615" w14:textId="02B16FDD" w:rsidR="00782567" w:rsidRDefault="001920E8" w:rsidP="001920E8">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lastRenderedPageBreak/>
        <w:t>There were two hidden messages attached with these two images. The other hidden message was:</w:t>
      </w:r>
    </w:p>
    <w:p w14:paraId="16F8B1BD" w14:textId="77777777" w:rsidR="001920E8" w:rsidRPr="001920E8" w:rsidRDefault="001920E8" w:rsidP="001920E8">
      <w:pPr>
        <w:spacing w:before="0" w:after="0"/>
        <w:ind w:right="0"/>
        <w:jc w:val="center"/>
        <w:rPr>
          <w:rFonts w:ascii="Franklin Gothic Medium" w:hAnsi="Franklin Gothic Medium" w:cs="Calibri"/>
          <w:b/>
          <w:i/>
          <w:iCs/>
          <w:sz w:val="22"/>
          <w:szCs w:val="22"/>
        </w:rPr>
      </w:pPr>
      <w:r>
        <w:rPr>
          <w:rFonts w:ascii="Franklin Gothic Medium" w:hAnsi="Franklin Gothic Medium" w:cs="Calibri"/>
          <w:b/>
          <w:i/>
          <w:iCs/>
          <w:sz w:val="22"/>
          <w:szCs w:val="22"/>
        </w:rPr>
        <w:t>“</w:t>
      </w:r>
      <w:r w:rsidRPr="001920E8">
        <w:rPr>
          <w:rFonts w:ascii="Franklin Gothic Medium" w:hAnsi="Franklin Gothic Medium" w:cs="Calibri"/>
          <w:b/>
          <w:i/>
          <w:iCs/>
          <w:sz w:val="22"/>
          <w:szCs w:val="22"/>
        </w:rPr>
        <w:t>You've found the hidden message!</w:t>
      </w:r>
    </w:p>
    <w:p w14:paraId="6C1D2ECD" w14:textId="13D69BC9" w:rsidR="001920E8" w:rsidRDefault="001920E8" w:rsidP="001920E8">
      <w:pPr>
        <w:spacing w:before="0" w:after="0"/>
        <w:ind w:right="0"/>
        <w:jc w:val="center"/>
        <w:rPr>
          <w:rFonts w:ascii="Franklin Gothic Medium" w:hAnsi="Franklin Gothic Medium" w:cs="Calibri"/>
          <w:b/>
          <w:i/>
          <w:iCs/>
          <w:sz w:val="22"/>
          <w:szCs w:val="22"/>
        </w:rPr>
      </w:pPr>
      <w:r w:rsidRPr="001920E8">
        <w:rPr>
          <w:rFonts w:ascii="Franklin Gothic Medium" w:hAnsi="Franklin Gothic Medium" w:cs="Calibri"/>
          <w:b/>
          <w:i/>
          <w:iCs/>
          <w:sz w:val="22"/>
          <w:szCs w:val="22"/>
        </w:rPr>
        <w:t>Images are sometimes more than they appear.</w:t>
      </w:r>
      <w:r>
        <w:rPr>
          <w:rFonts w:ascii="Franklin Gothic Medium" w:hAnsi="Franklin Gothic Medium" w:cs="Calibri"/>
          <w:b/>
          <w:i/>
          <w:iCs/>
          <w:sz w:val="22"/>
          <w:szCs w:val="22"/>
        </w:rPr>
        <w:t>”</w:t>
      </w:r>
    </w:p>
    <w:p w14:paraId="2B23229F" w14:textId="77777777" w:rsidR="001920E8" w:rsidRDefault="001920E8" w:rsidP="001920E8">
      <w:pPr>
        <w:spacing w:before="0" w:after="0"/>
        <w:ind w:right="0"/>
        <w:jc w:val="center"/>
        <w:rPr>
          <w:rFonts w:ascii="Franklin Gothic Medium" w:hAnsi="Franklin Gothic Medium" w:cs="Calibri"/>
          <w:b/>
          <w:i/>
          <w:iCs/>
          <w:sz w:val="22"/>
          <w:szCs w:val="22"/>
        </w:rPr>
      </w:pPr>
    </w:p>
    <w:p w14:paraId="7DF3F4DD" w14:textId="612DCE1F" w:rsidR="001920E8" w:rsidRPr="001920E8" w:rsidRDefault="001920E8" w:rsidP="001920E8">
      <w:pPr>
        <w:spacing w:before="0" w:after="0"/>
        <w:ind w:right="0"/>
        <w:jc w:val="center"/>
        <w:rPr>
          <w:rFonts w:ascii="Franklin Gothic Medium" w:hAnsi="Franklin Gothic Medium" w:cs="Calibri"/>
          <w:b/>
          <w:i/>
          <w:iCs/>
          <w:sz w:val="22"/>
          <w:szCs w:val="22"/>
        </w:rPr>
      </w:pPr>
      <w:r>
        <w:rPr>
          <w:rFonts w:ascii="Franklin Gothic Medium" w:hAnsi="Franklin Gothic Medium" w:cs="Calibri"/>
          <w:b/>
          <w:i/>
          <w:iCs/>
          <w:noProof/>
          <w:sz w:val="22"/>
          <w:szCs w:val="22"/>
          <w:lang w:val="en-IN" w:eastAsia="en-IN"/>
        </w:rPr>
        <w:drawing>
          <wp:inline distT="0" distB="0" distL="0" distR="0" wp14:anchorId="35495EEB" wp14:editId="37933FAC">
            <wp:extent cx="5346192" cy="756513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Z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6192" cy="7565136"/>
                    </a:xfrm>
                    <a:prstGeom prst="rect">
                      <a:avLst/>
                    </a:prstGeom>
                  </pic:spPr>
                </pic:pic>
              </a:graphicData>
            </a:graphic>
          </wp:inline>
        </w:drawing>
      </w:r>
    </w:p>
    <w:p w14:paraId="71243AB1" w14:textId="77777777" w:rsidR="00782567" w:rsidRDefault="00782567" w:rsidP="00782567">
      <w:pPr>
        <w:spacing w:before="0" w:after="0"/>
        <w:ind w:right="0"/>
        <w:rPr>
          <w:rFonts w:ascii="Franklin Gothic Medium" w:hAnsi="Franklin Gothic Medium" w:cs="Calibri"/>
          <w:i/>
          <w:iCs/>
          <w:sz w:val="22"/>
          <w:szCs w:val="22"/>
        </w:rPr>
      </w:pPr>
    </w:p>
    <w:p w14:paraId="26FE7444" w14:textId="77777777" w:rsidR="001920E8" w:rsidRDefault="001920E8" w:rsidP="00782567">
      <w:pPr>
        <w:spacing w:before="0" w:after="0"/>
        <w:ind w:right="0"/>
        <w:rPr>
          <w:rFonts w:ascii="Franklin Gothic Medium" w:hAnsi="Franklin Gothic Medium" w:cs="Calibri"/>
          <w:i/>
          <w:iCs/>
          <w:sz w:val="22"/>
          <w:szCs w:val="22"/>
        </w:rPr>
      </w:pPr>
    </w:p>
    <w:p w14:paraId="0ABF12D2" w14:textId="77777777" w:rsidR="001920E8" w:rsidRDefault="001920E8" w:rsidP="00782567">
      <w:pPr>
        <w:spacing w:before="0" w:after="0"/>
        <w:ind w:right="0"/>
        <w:rPr>
          <w:rFonts w:ascii="Franklin Gothic Medium" w:hAnsi="Franklin Gothic Medium" w:cs="Calibri"/>
          <w:i/>
          <w:iCs/>
          <w:sz w:val="22"/>
          <w:szCs w:val="22"/>
        </w:rPr>
      </w:pPr>
    </w:p>
    <w:p w14:paraId="5F41CC04" w14:textId="77777777" w:rsidR="001920E8" w:rsidRDefault="001920E8" w:rsidP="00782567">
      <w:pPr>
        <w:spacing w:before="0" w:after="0"/>
        <w:ind w:right="0"/>
        <w:rPr>
          <w:rFonts w:ascii="Franklin Gothic Medium" w:hAnsi="Franklin Gothic Medium" w:cs="Calibri"/>
          <w:i/>
          <w:iCs/>
          <w:sz w:val="22"/>
          <w:szCs w:val="22"/>
        </w:rPr>
      </w:pPr>
    </w:p>
    <w:p w14:paraId="7A3CAB76" w14:textId="77777777" w:rsidR="001920E8" w:rsidRDefault="001920E8" w:rsidP="00782567">
      <w:pPr>
        <w:spacing w:before="0" w:after="0"/>
        <w:ind w:right="0"/>
        <w:rPr>
          <w:rFonts w:ascii="Franklin Gothic Medium" w:hAnsi="Franklin Gothic Medium" w:cs="Calibri"/>
          <w:i/>
          <w:iCs/>
          <w:sz w:val="22"/>
          <w:szCs w:val="22"/>
        </w:rPr>
      </w:pPr>
    </w:p>
    <w:p w14:paraId="15EC9B0E" w14:textId="77777777" w:rsidR="00782567" w:rsidRPr="00782567" w:rsidRDefault="00782567" w:rsidP="00782567">
      <w:pPr>
        <w:spacing w:before="0" w:after="0"/>
        <w:ind w:right="0"/>
        <w:rPr>
          <w:rFonts w:ascii="Franklin Gothic Medium" w:hAnsi="Franklin Gothic Medium" w:cs="Calibri"/>
          <w:i/>
          <w:iCs/>
          <w:sz w:val="22"/>
          <w:szCs w:val="22"/>
        </w:rPr>
      </w:pPr>
    </w:p>
    <w:p w14:paraId="1F2BCC9C" w14:textId="3944D406"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lastRenderedPageBreak/>
        <w:t xml:space="preserve">Sub-task 3: </w:t>
      </w:r>
    </w:p>
    <w:p w14:paraId="6E553BFC"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7D881C2F" w14:textId="5D5C4293" w:rsidR="00F33DD2" w:rsidRDefault="001920E8" w:rsidP="001920E8">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In order to reveal the contents of the document, I had view the TCP stream of the http get request for the file. The document contents were visible in the ASCII view. The document attached below :</w:t>
      </w:r>
    </w:p>
    <w:p w14:paraId="29CFC2F3" w14:textId="77777777" w:rsidR="001920E8" w:rsidRPr="001920E8" w:rsidRDefault="001920E8" w:rsidP="001920E8">
      <w:pPr>
        <w:spacing w:before="0" w:after="0"/>
        <w:ind w:right="0"/>
        <w:rPr>
          <w:rFonts w:ascii="Franklin Gothic Medium" w:hAnsi="Franklin Gothic Medium" w:cs="Calibri"/>
          <w:i/>
          <w:iCs/>
          <w:sz w:val="22"/>
          <w:szCs w:val="22"/>
        </w:rPr>
      </w:pPr>
    </w:p>
    <w:p w14:paraId="3CC7218E" w14:textId="5D9987C5" w:rsidR="001920E8" w:rsidRPr="001920E8" w:rsidRDefault="001920E8" w:rsidP="001920E8">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drawing>
          <wp:inline distT="0" distB="0" distL="0" distR="0" wp14:anchorId="65FA87B3" wp14:editId="7F4233F2">
            <wp:extent cx="6564923" cy="3857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53).png"/>
                    <pic:cNvPicPr/>
                  </pic:nvPicPr>
                  <pic:blipFill rotWithShape="1">
                    <a:blip r:embed="rId16" cstate="print">
                      <a:extLst>
                        <a:ext uri="{28A0092B-C50C-407E-A947-70E740481C1C}">
                          <a14:useLocalDpi xmlns:a14="http://schemas.microsoft.com/office/drawing/2010/main" val="0"/>
                        </a:ext>
                      </a:extLst>
                    </a:blip>
                    <a:srcRect r="4273"/>
                    <a:stretch/>
                  </pic:blipFill>
                  <pic:spPr bwMode="auto">
                    <a:xfrm>
                      <a:off x="0" y="0"/>
                      <a:ext cx="6564923" cy="3857625"/>
                    </a:xfrm>
                    <a:prstGeom prst="rect">
                      <a:avLst/>
                    </a:prstGeom>
                    <a:ln>
                      <a:noFill/>
                    </a:ln>
                    <a:extLst>
                      <a:ext uri="{53640926-AAD7-44D8-BBD7-CCE9431645EC}">
                        <a14:shadowObscured xmlns:a14="http://schemas.microsoft.com/office/drawing/2010/main"/>
                      </a:ext>
                    </a:extLst>
                  </pic:spPr>
                </pic:pic>
              </a:graphicData>
            </a:graphic>
          </wp:inline>
        </w:drawing>
      </w:r>
    </w:p>
    <w:p w14:paraId="3772EEF3" w14:textId="77777777" w:rsidR="001920E8" w:rsidRDefault="001920E8" w:rsidP="001920E8">
      <w:pPr>
        <w:spacing w:before="0" w:after="0"/>
        <w:ind w:right="0"/>
        <w:rPr>
          <w:rFonts w:ascii="Franklin Gothic Medium" w:hAnsi="Franklin Gothic Medium" w:cs="Calibri"/>
          <w:i/>
          <w:iCs/>
          <w:sz w:val="22"/>
          <w:szCs w:val="22"/>
        </w:rPr>
      </w:pPr>
    </w:p>
    <w:p w14:paraId="29B439ED" w14:textId="77777777" w:rsidR="001920E8" w:rsidRDefault="001920E8" w:rsidP="001920E8">
      <w:pPr>
        <w:spacing w:before="0" w:after="0"/>
        <w:ind w:right="0"/>
        <w:rPr>
          <w:rFonts w:ascii="Franklin Gothic Medium" w:hAnsi="Franklin Gothic Medium" w:cs="Calibri"/>
          <w:i/>
          <w:iCs/>
          <w:sz w:val="22"/>
          <w:szCs w:val="22"/>
        </w:rPr>
      </w:pPr>
    </w:p>
    <w:p w14:paraId="021EF246" w14:textId="2F0DBAE1" w:rsidR="001920E8" w:rsidRDefault="001920E8" w:rsidP="001920E8">
      <w:pPr>
        <w:spacing w:before="0" w:after="0"/>
        <w:ind w:right="0"/>
        <w:rPr>
          <w:rFonts w:ascii="Franklin Gothic Medium" w:hAnsi="Franklin Gothic Medium" w:cs="Calibri"/>
          <w:i/>
          <w:iCs/>
          <w:sz w:val="22"/>
          <w:szCs w:val="22"/>
        </w:rPr>
      </w:pPr>
    </w:p>
    <w:p w14:paraId="3B556F49" w14:textId="77777777" w:rsidR="00744142" w:rsidRDefault="00744142" w:rsidP="001920E8">
      <w:pPr>
        <w:spacing w:before="0" w:after="0"/>
        <w:ind w:right="0"/>
        <w:rPr>
          <w:rFonts w:ascii="Franklin Gothic Medium" w:hAnsi="Franklin Gothic Medium" w:cs="Calibri"/>
          <w:i/>
          <w:iCs/>
          <w:sz w:val="22"/>
          <w:szCs w:val="22"/>
        </w:rPr>
      </w:pPr>
    </w:p>
    <w:p w14:paraId="436E290B" w14:textId="77777777" w:rsidR="00744142" w:rsidRDefault="00744142" w:rsidP="001920E8">
      <w:pPr>
        <w:spacing w:before="0" w:after="0"/>
        <w:ind w:right="0"/>
        <w:rPr>
          <w:rFonts w:ascii="Franklin Gothic Medium" w:hAnsi="Franklin Gothic Medium" w:cs="Calibri"/>
          <w:i/>
          <w:iCs/>
          <w:sz w:val="22"/>
          <w:szCs w:val="22"/>
        </w:rPr>
      </w:pPr>
    </w:p>
    <w:p w14:paraId="74295A31" w14:textId="77777777" w:rsidR="00744142" w:rsidRPr="001920E8" w:rsidRDefault="00744142" w:rsidP="001920E8">
      <w:pPr>
        <w:spacing w:before="0" w:after="0"/>
        <w:ind w:right="0"/>
        <w:rPr>
          <w:rFonts w:ascii="Franklin Gothic Medium" w:hAnsi="Franklin Gothic Medium" w:cs="Calibri"/>
          <w:i/>
          <w:iCs/>
          <w:sz w:val="22"/>
          <w:szCs w:val="22"/>
        </w:rPr>
      </w:pPr>
    </w:p>
    <w:p w14:paraId="2CE79DD8" w14:textId="0A9DF24F"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4: </w:t>
      </w:r>
    </w:p>
    <w:p w14:paraId="4C9F2D3A"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751BF957" w14:textId="77777777" w:rsidR="00744142" w:rsidRDefault="00744142" w:rsidP="00744142">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 followed the TCP stream for this as usual and I found the pdf file signature which was hex value</w:t>
      </w:r>
    </w:p>
    <w:p w14:paraId="138143AD" w14:textId="4D398780" w:rsidR="00F33DD2" w:rsidRDefault="00744142" w:rsidP="00744142">
      <w:pPr>
        <w:pStyle w:val="ListParagraph"/>
        <w:spacing w:before="0" w:after="0"/>
        <w:ind w:left="1440" w:right="0"/>
        <w:rPr>
          <w:rFonts w:ascii="Times New Roman" w:hAnsi="Times New Roman" w:cs="Times New Roman"/>
          <w:color w:val="00007F"/>
          <w:shd w:val="clear" w:color="auto" w:fill="EDEDFB"/>
        </w:rPr>
      </w:pPr>
      <w:r>
        <w:rPr>
          <w:rFonts w:ascii="Franklin Gothic Medium" w:hAnsi="Franklin Gothic Medium" w:cs="Calibri"/>
          <w:i/>
          <w:iCs/>
          <w:sz w:val="22"/>
          <w:szCs w:val="22"/>
        </w:rPr>
        <w:t xml:space="preserve"> </w:t>
      </w:r>
      <w:r w:rsidRPr="00744142">
        <w:rPr>
          <w:rFonts w:ascii="Times New Roman" w:hAnsi="Times New Roman" w:cs="Times New Roman"/>
          <w:color w:val="00007F"/>
          <w:shd w:val="clear" w:color="auto" w:fill="EDEDFB"/>
        </w:rPr>
        <w:t>25</w:t>
      </w:r>
      <w:r w:rsidRPr="00744142">
        <w:rPr>
          <w:rFonts w:ascii="Times New Roman" w:hAnsi="Times New Roman" w:cs="Times New Roman"/>
          <w:color w:val="00007F"/>
          <w:shd w:val="clear" w:color="auto" w:fill="EDEDFB"/>
        </w:rPr>
        <w:t xml:space="preserve"> </w:t>
      </w:r>
      <w:r w:rsidRPr="00744142">
        <w:rPr>
          <w:rFonts w:ascii="Times New Roman" w:hAnsi="Times New Roman" w:cs="Times New Roman"/>
          <w:color w:val="00007F"/>
          <w:shd w:val="clear" w:color="auto" w:fill="EDEDFB"/>
        </w:rPr>
        <w:t>50</w:t>
      </w:r>
      <w:r w:rsidRPr="00744142">
        <w:rPr>
          <w:rFonts w:ascii="Times New Roman" w:hAnsi="Times New Roman" w:cs="Times New Roman"/>
          <w:color w:val="00007F"/>
          <w:shd w:val="clear" w:color="auto" w:fill="EDEDFB"/>
        </w:rPr>
        <w:t xml:space="preserve"> </w:t>
      </w:r>
      <w:r w:rsidRPr="00744142">
        <w:rPr>
          <w:rFonts w:ascii="Times New Roman" w:hAnsi="Times New Roman" w:cs="Times New Roman"/>
          <w:color w:val="00007F"/>
          <w:shd w:val="clear" w:color="auto" w:fill="EDEDFB"/>
        </w:rPr>
        <w:t>44</w:t>
      </w:r>
      <w:r w:rsidRPr="00744142">
        <w:rPr>
          <w:rFonts w:ascii="Times New Roman" w:hAnsi="Times New Roman" w:cs="Times New Roman"/>
          <w:color w:val="00007F"/>
          <w:shd w:val="clear" w:color="auto" w:fill="EDEDFB"/>
        </w:rPr>
        <w:t xml:space="preserve"> </w:t>
      </w:r>
      <w:r w:rsidRPr="00744142">
        <w:rPr>
          <w:rFonts w:ascii="Times New Roman" w:hAnsi="Times New Roman" w:cs="Times New Roman"/>
          <w:color w:val="00007F"/>
          <w:shd w:val="clear" w:color="auto" w:fill="EDEDFB"/>
        </w:rPr>
        <w:t>46</w:t>
      </w:r>
    </w:p>
    <w:p w14:paraId="7A7B707D" w14:textId="77777777" w:rsidR="00744142" w:rsidRDefault="00744142" w:rsidP="00744142">
      <w:pPr>
        <w:pStyle w:val="ListParagraph"/>
        <w:spacing w:before="0" w:after="0"/>
        <w:ind w:left="1440" w:right="0"/>
        <w:rPr>
          <w:rFonts w:ascii="Times New Roman" w:hAnsi="Times New Roman" w:cs="Times New Roman"/>
          <w:color w:val="00007F"/>
          <w:shd w:val="clear" w:color="auto" w:fill="EDEDFB"/>
        </w:rPr>
      </w:pPr>
    </w:p>
    <w:p w14:paraId="6C9763F8" w14:textId="3996DAF3" w:rsidR="00744142" w:rsidRDefault="00744142" w:rsidP="00744142">
      <w:pPr>
        <w:pStyle w:val="ListParagraph"/>
        <w:numPr>
          <w:ilvl w:val="0"/>
          <w:numId w:val="7"/>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The screenshot of the pdf file is attached below:</w:t>
      </w:r>
    </w:p>
    <w:p w14:paraId="6B5A81F4" w14:textId="160DACF7" w:rsidR="00744142" w:rsidRDefault="00744142" w:rsidP="00744142">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lastRenderedPageBreak/>
        <w:drawing>
          <wp:inline distT="0" distB="0" distL="0" distR="0" wp14:anchorId="25B13408" wp14:editId="1A25E881">
            <wp:extent cx="6553200" cy="3400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55).png"/>
                    <pic:cNvPicPr/>
                  </pic:nvPicPr>
                  <pic:blipFill rotWithShape="1">
                    <a:blip r:embed="rId17" cstate="print">
                      <a:extLst>
                        <a:ext uri="{28A0092B-C50C-407E-A947-70E740481C1C}">
                          <a14:useLocalDpi xmlns:a14="http://schemas.microsoft.com/office/drawing/2010/main" val="0"/>
                        </a:ext>
                      </a:extLst>
                    </a:blip>
                    <a:srcRect t="11852" r="4445"/>
                    <a:stretch/>
                  </pic:blipFill>
                  <pic:spPr bwMode="auto">
                    <a:xfrm>
                      <a:off x="0" y="0"/>
                      <a:ext cx="6553200" cy="3400425"/>
                    </a:xfrm>
                    <a:prstGeom prst="rect">
                      <a:avLst/>
                    </a:prstGeom>
                    <a:ln>
                      <a:noFill/>
                    </a:ln>
                    <a:extLst>
                      <a:ext uri="{53640926-AAD7-44D8-BBD7-CCE9431645EC}">
                        <a14:shadowObscured xmlns:a14="http://schemas.microsoft.com/office/drawing/2010/main"/>
                      </a:ext>
                    </a:extLst>
                  </pic:spPr>
                </pic:pic>
              </a:graphicData>
            </a:graphic>
          </wp:inline>
        </w:drawing>
      </w:r>
    </w:p>
    <w:p w14:paraId="78D91F2A" w14:textId="24A4F77B" w:rsidR="00744142" w:rsidRDefault="00744142" w:rsidP="00744142">
      <w:p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ANZ_document.pdf (extracted image)</w:t>
      </w:r>
    </w:p>
    <w:p w14:paraId="717609C7" w14:textId="77777777" w:rsidR="00744142" w:rsidRDefault="00744142" w:rsidP="00744142">
      <w:pPr>
        <w:spacing w:before="0" w:after="0"/>
        <w:ind w:right="0"/>
        <w:rPr>
          <w:rFonts w:ascii="Franklin Gothic Medium" w:hAnsi="Franklin Gothic Medium" w:cs="Calibri"/>
          <w:i/>
          <w:iCs/>
          <w:sz w:val="22"/>
          <w:szCs w:val="22"/>
        </w:rPr>
      </w:pPr>
    </w:p>
    <w:p w14:paraId="72BCC44C" w14:textId="3C626940" w:rsidR="00744142" w:rsidRDefault="00744142" w:rsidP="00744142">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drawing>
          <wp:inline distT="0" distB="0" distL="0" distR="0" wp14:anchorId="266C8AA0" wp14:editId="64EC88DC">
            <wp:extent cx="6705600" cy="4810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Z_document2.jpg"/>
                    <pic:cNvPicPr/>
                  </pic:nvPicPr>
                  <pic:blipFill rotWithShape="1">
                    <a:blip r:embed="rId18">
                      <a:extLst>
                        <a:ext uri="{28A0092B-C50C-407E-A947-70E740481C1C}">
                          <a14:useLocalDpi xmlns:a14="http://schemas.microsoft.com/office/drawing/2010/main" val="0"/>
                        </a:ext>
                      </a:extLst>
                    </a:blip>
                    <a:srcRect r="2222"/>
                    <a:stretch/>
                  </pic:blipFill>
                  <pic:spPr bwMode="auto">
                    <a:xfrm>
                      <a:off x="0" y="0"/>
                      <a:ext cx="6705600" cy="4810760"/>
                    </a:xfrm>
                    <a:prstGeom prst="rect">
                      <a:avLst/>
                    </a:prstGeom>
                    <a:ln>
                      <a:noFill/>
                    </a:ln>
                    <a:extLst>
                      <a:ext uri="{53640926-AAD7-44D8-BBD7-CCE9431645EC}">
                        <a14:shadowObscured xmlns:a14="http://schemas.microsoft.com/office/drawing/2010/main"/>
                      </a:ext>
                    </a:extLst>
                  </pic:spPr>
                </pic:pic>
              </a:graphicData>
            </a:graphic>
          </wp:inline>
        </w:drawing>
      </w:r>
    </w:p>
    <w:p w14:paraId="64058994" w14:textId="0F20D006" w:rsidR="00744142" w:rsidRDefault="00744142" w:rsidP="00744142">
      <w:p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ANZ_document2.pdf (Extracted image)</w:t>
      </w:r>
    </w:p>
    <w:p w14:paraId="67B6F12A" w14:textId="77777777" w:rsidR="00744142" w:rsidRDefault="00744142" w:rsidP="00744142">
      <w:pPr>
        <w:spacing w:before="0" w:after="0"/>
        <w:ind w:right="0"/>
        <w:rPr>
          <w:rFonts w:ascii="Franklin Gothic Medium" w:hAnsi="Franklin Gothic Medium" w:cs="Calibri"/>
          <w:i/>
          <w:iCs/>
          <w:sz w:val="22"/>
          <w:szCs w:val="22"/>
        </w:rPr>
      </w:pPr>
    </w:p>
    <w:p w14:paraId="704EBD09" w14:textId="77777777" w:rsidR="00744142" w:rsidRDefault="00744142" w:rsidP="00744142">
      <w:pPr>
        <w:spacing w:before="0" w:after="0"/>
        <w:ind w:right="0"/>
        <w:rPr>
          <w:rFonts w:ascii="Franklin Gothic Medium" w:hAnsi="Franklin Gothic Medium" w:cs="Calibri"/>
          <w:i/>
          <w:iCs/>
          <w:sz w:val="22"/>
          <w:szCs w:val="22"/>
        </w:rPr>
      </w:pPr>
    </w:p>
    <w:p w14:paraId="17B6E7E0" w14:textId="77777777" w:rsidR="00744142" w:rsidRDefault="00744142" w:rsidP="00744142">
      <w:pPr>
        <w:spacing w:before="0" w:after="0"/>
        <w:ind w:right="0"/>
        <w:rPr>
          <w:rFonts w:ascii="Franklin Gothic Medium" w:hAnsi="Franklin Gothic Medium" w:cs="Calibri"/>
          <w:i/>
          <w:iCs/>
          <w:sz w:val="22"/>
          <w:szCs w:val="22"/>
        </w:rPr>
      </w:pPr>
    </w:p>
    <w:p w14:paraId="5EEA3B8A" w14:textId="054B752B" w:rsidR="00744142" w:rsidRPr="00744142" w:rsidRDefault="00B04FB8" w:rsidP="00744142">
      <w:p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lastRenderedPageBreak/>
        <w:drawing>
          <wp:inline distT="0" distB="0" distL="0" distR="0" wp14:anchorId="3ADA9FA7" wp14:editId="73943605">
            <wp:extent cx="6394450" cy="318325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56).png"/>
                    <pic:cNvPicPr/>
                  </pic:nvPicPr>
                  <pic:blipFill rotWithShape="1">
                    <a:blip r:embed="rId19" cstate="print">
                      <a:extLst>
                        <a:ext uri="{28A0092B-C50C-407E-A947-70E740481C1C}">
                          <a14:useLocalDpi xmlns:a14="http://schemas.microsoft.com/office/drawing/2010/main" val="0"/>
                        </a:ext>
                      </a:extLst>
                    </a:blip>
                    <a:srcRect t="17475" r="6753"/>
                    <a:stretch/>
                  </pic:blipFill>
                  <pic:spPr bwMode="auto">
                    <a:xfrm>
                      <a:off x="0" y="0"/>
                      <a:ext cx="6394938" cy="3183497"/>
                    </a:xfrm>
                    <a:prstGeom prst="rect">
                      <a:avLst/>
                    </a:prstGeom>
                    <a:ln>
                      <a:noFill/>
                    </a:ln>
                    <a:extLst>
                      <a:ext uri="{53640926-AAD7-44D8-BBD7-CCE9431645EC}">
                        <a14:shadowObscured xmlns:a14="http://schemas.microsoft.com/office/drawing/2010/main"/>
                      </a:ext>
                    </a:extLst>
                  </pic:spPr>
                </pic:pic>
              </a:graphicData>
            </a:graphic>
          </wp:inline>
        </w:drawing>
      </w:r>
    </w:p>
    <w:p w14:paraId="6795FC49" w14:textId="3BBBDAB2" w:rsidR="00744142" w:rsidRDefault="00B04FB8" w:rsidP="00744142">
      <w:p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Evil.pdf (Extracted image)</w:t>
      </w:r>
    </w:p>
    <w:p w14:paraId="50D0EF5C" w14:textId="77777777" w:rsidR="00744142" w:rsidRPr="00744142" w:rsidRDefault="00744142" w:rsidP="00744142">
      <w:pPr>
        <w:spacing w:before="0" w:after="0"/>
        <w:ind w:right="0"/>
        <w:rPr>
          <w:rFonts w:ascii="Franklin Gothic Medium" w:hAnsi="Franklin Gothic Medium" w:cs="Calibri"/>
          <w:i/>
          <w:iCs/>
          <w:sz w:val="22"/>
          <w:szCs w:val="22"/>
        </w:rPr>
      </w:pPr>
    </w:p>
    <w:p w14:paraId="3A492040" w14:textId="2E8E93AE" w:rsidR="00E27C6B"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5: </w:t>
      </w:r>
    </w:p>
    <w:p w14:paraId="4FC821A1" w14:textId="77777777" w:rsidR="004B2F4F" w:rsidRDefault="004B2F4F" w:rsidP="00E27C6B">
      <w:pPr>
        <w:spacing w:before="0" w:after="0"/>
        <w:ind w:left="0" w:right="0"/>
        <w:rPr>
          <w:rFonts w:ascii="Franklin Gothic Medium" w:hAnsi="Franklin Gothic Medium"/>
          <w:b/>
          <w:bCs/>
          <w:noProof/>
          <w:sz w:val="22"/>
          <w:szCs w:val="22"/>
          <w:lang w:val="en-AU" w:eastAsia="en-AU"/>
        </w:rPr>
      </w:pPr>
    </w:p>
    <w:p w14:paraId="075F771C" w14:textId="77777777" w:rsidR="004B2F4F" w:rsidRDefault="004B2F4F" w:rsidP="004B2F4F">
      <w:pPr>
        <w:pStyle w:val="ListParagraph"/>
        <w:numPr>
          <w:ilvl w:val="0"/>
          <w:numId w:val="7"/>
        </w:numPr>
        <w:spacing w:before="0" w:after="0"/>
        <w:ind w:right="0"/>
        <w:rPr>
          <w:rFonts w:ascii="Franklin Gothic Medium" w:hAnsi="Franklin Gothic Medium"/>
          <w:bCs/>
          <w:i/>
          <w:noProof/>
          <w:sz w:val="22"/>
          <w:szCs w:val="22"/>
          <w:lang w:val="en-AU" w:eastAsia="en-AU"/>
        </w:rPr>
      </w:pPr>
      <w:r>
        <w:rPr>
          <w:rFonts w:ascii="Franklin Gothic Medium" w:hAnsi="Franklin Gothic Medium"/>
          <w:bCs/>
          <w:i/>
          <w:noProof/>
          <w:sz w:val="22"/>
          <w:szCs w:val="22"/>
          <w:lang w:val="en-AU" w:eastAsia="en-AU"/>
        </w:rPr>
        <w:t>The hiddemessage2.txt file after following the TCP stream discovered to be a jpg file so I dumbed the raw data into hex editor and saved it as jpg file.</w:t>
      </w:r>
    </w:p>
    <w:p w14:paraId="5ECEA02A" w14:textId="77777777" w:rsidR="004B2F4F" w:rsidRDefault="004B2F4F" w:rsidP="004B2F4F">
      <w:pPr>
        <w:pStyle w:val="ListParagraph"/>
        <w:numPr>
          <w:ilvl w:val="0"/>
          <w:numId w:val="7"/>
        </w:numPr>
        <w:spacing w:before="0" w:after="0"/>
        <w:ind w:right="0"/>
        <w:rPr>
          <w:rFonts w:ascii="Franklin Gothic Medium" w:hAnsi="Franklin Gothic Medium"/>
          <w:bCs/>
          <w:i/>
          <w:noProof/>
          <w:sz w:val="22"/>
          <w:szCs w:val="22"/>
          <w:lang w:val="en-AU" w:eastAsia="en-AU"/>
        </w:rPr>
      </w:pPr>
      <w:r>
        <w:rPr>
          <w:rFonts w:ascii="Franklin Gothic Medium" w:hAnsi="Franklin Gothic Medium"/>
          <w:bCs/>
          <w:i/>
          <w:noProof/>
          <w:sz w:val="22"/>
          <w:szCs w:val="22"/>
          <w:lang w:val="en-AU" w:eastAsia="en-AU"/>
        </w:rPr>
        <w:t>Below is the attached jpg file:</w:t>
      </w:r>
    </w:p>
    <w:p w14:paraId="700F8540" w14:textId="77777777" w:rsidR="004B2F4F" w:rsidRDefault="004B2F4F" w:rsidP="004B2F4F">
      <w:pPr>
        <w:spacing w:before="0" w:after="0"/>
        <w:ind w:right="0"/>
        <w:rPr>
          <w:rFonts w:ascii="Franklin Gothic Medium" w:hAnsi="Franklin Gothic Medium"/>
          <w:bCs/>
          <w:i/>
          <w:noProof/>
          <w:sz w:val="22"/>
          <w:szCs w:val="22"/>
          <w:lang w:val="en-AU" w:eastAsia="en-AU"/>
        </w:rPr>
      </w:pPr>
    </w:p>
    <w:p w14:paraId="4BBF0FE7" w14:textId="76041F94" w:rsidR="004B2F4F" w:rsidRPr="004B2F4F" w:rsidRDefault="004B2F4F" w:rsidP="004B2F4F">
      <w:pPr>
        <w:spacing w:before="0" w:after="0"/>
        <w:ind w:right="0"/>
        <w:rPr>
          <w:rFonts w:ascii="Franklin Gothic Medium" w:hAnsi="Franklin Gothic Medium"/>
          <w:bCs/>
          <w:i/>
          <w:noProof/>
          <w:sz w:val="22"/>
          <w:szCs w:val="22"/>
          <w:lang w:val="en-AU" w:eastAsia="en-AU"/>
        </w:rPr>
      </w:pPr>
      <w:r>
        <w:rPr>
          <w:rFonts w:ascii="Franklin Gothic Medium" w:hAnsi="Franklin Gothic Medium"/>
          <w:bCs/>
          <w:i/>
          <w:noProof/>
          <w:sz w:val="22"/>
          <w:szCs w:val="22"/>
          <w:lang w:val="en-IN" w:eastAsia="en-IN"/>
        </w:rPr>
        <w:drawing>
          <wp:inline distT="0" distB="0" distL="0" distR="0" wp14:anchorId="173C6A01" wp14:editId="634AB441">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ddenmsg.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Pr="004B2F4F">
        <w:rPr>
          <w:rFonts w:ascii="Franklin Gothic Medium" w:hAnsi="Franklin Gothic Medium"/>
          <w:bCs/>
          <w:i/>
          <w:noProof/>
          <w:sz w:val="22"/>
          <w:szCs w:val="22"/>
          <w:lang w:val="en-AU" w:eastAsia="en-AU"/>
        </w:rPr>
        <w:t xml:space="preserve"> </w:t>
      </w:r>
    </w:p>
    <w:p w14:paraId="2267101E" w14:textId="77777777" w:rsidR="00E27C6B" w:rsidRDefault="00E27C6B" w:rsidP="00E27C6B">
      <w:pPr>
        <w:spacing w:before="0" w:after="0"/>
        <w:ind w:left="0" w:right="0"/>
        <w:rPr>
          <w:rFonts w:ascii="Franklin Gothic Medium" w:hAnsi="Franklin Gothic Medium"/>
          <w:b/>
          <w:bCs/>
          <w:noProof/>
          <w:sz w:val="22"/>
          <w:szCs w:val="22"/>
          <w:lang w:val="en-AU" w:eastAsia="en-AU"/>
        </w:rPr>
      </w:pPr>
    </w:p>
    <w:p w14:paraId="43F20B0A" w14:textId="77777777" w:rsidR="004B2F4F" w:rsidRDefault="004B2F4F" w:rsidP="00E27C6B">
      <w:pPr>
        <w:spacing w:before="0" w:after="0"/>
        <w:ind w:left="0" w:right="0"/>
        <w:rPr>
          <w:rFonts w:ascii="Franklin Gothic Medium" w:hAnsi="Franklin Gothic Medium"/>
          <w:b/>
          <w:bCs/>
          <w:noProof/>
          <w:sz w:val="22"/>
          <w:szCs w:val="22"/>
          <w:lang w:val="en-AU" w:eastAsia="en-AU"/>
        </w:rPr>
      </w:pPr>
    </w:p>
    <w:p w14:paraId="379E47EA" w14:textId="77777777" w:rsidR="004B2F4F" w:rsidRDefault="004B2F4F" w:rsidP="00E27C6B">
      <w:pPr>
        <w:spacing w:before="0" w:after="0"/>
        <w:ind w:left="0" w:right="0"/>
        <w:rPr>
          <w:rFonts w:ascii="Franklin Gothic Medium" w:hAnsi="Franklin Gothic Medium"/>
          <w:b/>
          <w:bCs/>
          <w:noProof/>
          <w:sz w:val="22"/>
          <w:szCs w:val="22"/>
          <w:lang w:val="en-AU" w:eastAsia="en-AU"/>
        </w:rPr>
      </w:pPr>
    </w:p>
    <w:p w14:paraId="4E39A836" w14:textId="77777777" w:rsidR="004B2F4F" w:rsidRDefault="004B2F4F" w:rsidP="00E27C6B">
      <w:pPr>
        <w:spacing w:before="0" w:after="0"/>
        <w:ind w:left="0" w:right="0"/>
        <w:rPr>
          <w:rFonts w:ascii="Franklin Gothic Medium" w:hAnsi="Franklin Gothic Medium"/>
          <w:b/>
          <w:bCs/>
          <w:noProof/>
          <w:sz w:val="22"/>
          <w:szCs w:val="22"/>
          <w:lang w:val="en-AU" w:eastAsia="en-AU"/>
        </w:rPr>
      </w:pPr>
    </w:p>
    <w:p w14:paraId="14F6EF0B" w14:textId="77777777" w:rsidR="004B2F4F" w:rsidRPr="00EC114A" w:rsidRDefault="004B2F4F" w:rsidP="00E27C6B">
      <w:pPr>
        <w:spacing w:before="0" w:after="0"/>
        <w:ind w:left="0" w:right="0"/>
        <w:rPr>
          <w:rFonts w:ascii="Franklin Gothic Medium" w:hAnsi="Franklin Gothic Medium"/>
          <w:b/>
          <w:bCs/>
          <w:noProof/>
          <w:sz w:val="22"/>
          <w:szCs w:val="22"/>
          <w:lang w:val="en-AU" w:eastAsia="en-AU"/>
        </w:rPr>
      </w:pPr>
    </w:p>
    <w:p w14:paraId="0077401A" w14:textId="709DF675" w:rsidR="00F33DD2" w:rsidRPr="004B2F4F" w:rsidRDefault="00F33DD2" w:rsidP="004B2F4F">
      <w:pPr>
        <w:spacing w:before="0" w:after="0"/>
        <w:ind w:right="0"/>
        <w:rPr>
          <w:rFonts w:ascii="Franklin Gothic Medium" w:hAnsi="Franklin Gothic Medium"/>
          <w:b/>
          <w:bCs/>
          <w:noProof/>
          <w:sz w:val="22"/>
          <w:szCs w:val="22"/>
          <w:lang w:val="en-AU" w:eastAsia="en-AU"/>
        </w:rPr>
      </w:pPr>
    </w:p>
    <w:p w14:paraId="09EDBC54" w14:textId="6B7EF483"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6: </w:t>
      </w:r>
    </w:p>
    <w:p w14:paraId="005E90D4"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6B693CB7" w14:textId="2BEFABE8" w:rsidR="00F33DD2" w:rsidRPr="004B2F4F" w:rsidRDefault="004B2F4F" w:rsidP="004B2F4F">
      <w:pPr>
        <w:pStyle w:val="ListParagraph"/>
        <w:numPr>
          <w:ilvl w:val="0"/>
          <w:numId w:val="8"/>
        </w:numPr>
        <w:spacing w:before="0" w:after="0"/>
        <w:ind w:right="0"/>
        <w:rPr>
          <w:rFonts w:ascii="Franklin Gothic Medium" w:hAnsi="Franklin Gothic Medium"/>
          <w:b/>
          <w:bCs/>
          <w:noProof/>
          <w:sz w:val="22"/>
          <w:szCs w:val="22"/>
          <w:lang w:val="en-AU" w:eastAsia="en-AU"/>
        </w:rPr>
      </w:pPr>
      <w:r>
        <w:rPr>
          <w:rFonts w:ascii="Franklin Gothic Medium" w:hAnsi="Franklin Gothic Medium"/>
          <w:bCs/>
          <w:i/>
          <w:noProof/>
          <w:sz w:val="22"/>
          <w:szCs w:val="22"/>
          <w:lang w:val="en-AU" w:eastAsia="en-AU"/>
        </w:rPr>
        <w:t xml:space="preserve">I viewed TCP stream as usual when investigating this traffic I found two sets of jpeg file signatures. </w:t>
      </w:r>
    </w:p>
    <w:p w14:paraId="723C0EA9" w14:textId="77777777" w:rsidR="004B2F4F" w:rsidRDefault="004B2F4F" w:rsidP="004B2F4F">
      <w:pPr>
        <w:pStyle w:val="ListParagraph"/>
        <w:numPr>
          <w:ilvl w:val="0"/>
          <w:numId w:val="8"/>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So I right clicked on the link and followed the TCP stream and converted the data into raw format.</w:t>
      </w:r>
    </w:p>
    <w:p w14:paraId="050B6614" w14:textId="77777777" w:rsidR="004B2F4F" w:rsidRDefault="004B2F4F" w:rsidP="004B2F4F">
      <w:pPr>
        <w:pStyle w:val="ListParagraph"/>
        <w:numPr>
          <w:ilvl w:val="0"/>
          <w:numId w:val="8"/>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So that I could see "ffd8” at the top and “ffd9” at the bottom.</w:t>
      </w:r>
    </w:p>
    <w:p w14:paraId="2157CA56" w14:textId="77777777" w:rsidR="004B2F4F" w:rsidRDefault="004B2F4F" w:rsidP="004B2F4F">
      <w:pPr>
        <w:pStyle w:val="ListParagraph"/>
        <w:numPr>
          <w:ilvl w:val="0"/>
          <w:numId w:val="8"/>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 copied this raw data into hex editor and saved it as a JPG file with .jpg extension and the resulting image is as follows:</w:t>
      </w:r>
    </w:p>
    <w:p w14:paraId="0B630ED1" w14:textId="77777777" w:rsidR="004B2F4F" w:rsidRDefault="004B2F4F" w:rsidP="004B2F4F">
      <w:pPr>
        <w:spacing w:before="0" w:after="0"/>
        <w:ind w:right="0"/>
        <w:rPr>
          <w:rFonts w:ascii="Franklin Gothic Medium" w:hAnsi="Franklin Gothic Medium"/>
          <w:b/>
          <w:bCs/>
          <w:noProof/>
          <w:sz w:val="22"/>
          <w:szCs w:val="22"/>
          <w:lang w:val="en-AU" w:eastAsia="en-AU"/>
        </w:rPr>
      </w:pPr>
    </w:p>
    <w:p w14:paraId="4F182E71" w14:textId="1BF763F9" w:rsidR="004B2F4F" w:rsidRDefault="004B2F4F" w:rsidP="004B2F4F">
      <w:pPr>
        <w:spacing w:before="0" w:after="0"/>
        <w:ind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AU" w:eastAsia="en-AU"/>
        </w:rPr>
        <w:t>First Image:</w:t>
      </w:r>
    </w:p>
    <w:p w14:paraId="7CC30CC3" w14:textId="77777777" w:rsidR="004B2F4F" w:rsidRDefault="004B2F4F" w:rsidP="004B2F4F">
      <w:pPr>
        <w:spacing w:before="0" w:after="0"/>
        <w:ind w:right="0"/>
        <w:rPr>
          <w:rFonts w:ascii="Franklin Gothic Medium" w:hAnsi="Franklin Gothic Medium"/>
          <w:b/>
          <w:bCs/>
          <w:noProof/>
          <w:sz w:val="22"/>
          <w:szCs w:val="22"/>
          <w:lang w:val="en-AU" w:eastAsia="en-AU"/>
        </w:rPr>
      </w:pPr>
    </w:p>
    <w:p w14:paraId="61CD95B7" w14:textId="31F66A87" w:rsidR="004B2F4F" w:rsidRDefault="004B2F4F" w:rsidP="004B2F4F">
      <w:pPr>
        <w:spacing w:before="0" w:after="0"/>
        <w:ind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IN" w:eastAsia="en-IN"/>
        </w:rPr>
        <w:drawing>
          <wp:inline distT="0" distB="0" distL="0" distR="0" wp14:anchorId="55618EA4" wp14:editId="487147B6">
            <wp:extent cx="261937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k-atm.jp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3CD8E09E" w14:textId="77777777" w:rsidR="004B2F4F" w:rsidRDefault="004B2F4F" w:rsidP="004B2F4F">
      <w:pPr>
        <w:spacing w:before="0" w:after="0"/>
        <w:ind w:right="0"/>
        <w:rPr>
          <w:rFonts w:ascii="Franklin Gothic Medium" w:hAnsi="Franklin Gothic Medium"/>
          <w:b/>
          <w:bCs/>
          <w:noProof/>
          <w:sz w:val="22"/>
          <w:szCs w:val="22"/>
          <w:lang w:val="en-AU" w:eastAsia="en-AU"/>
        </w:rPr>
      </w:pPr>
    </w:p>
    <w:p w14:paraId="52609ACC" w14:textId="38554CB3" w:rsidR="004B2F4F" w:rsidRDefault="004B2F4F" w:rsidP="004B2F4F">
      <w:pPr>
        <w:spacing w:before="0" w:after="0"/>
        <w:ind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AU" w:eastAsia="en-AU"/>
        </w:rPr>
        <w:t>Second Image:</w:t>
      </w:r>
    </w:p>
    <w:p w14:paraId="3B6C3D7A" w14:textId="77777777" w:rsidR="004B2F4F" w:rsidRDefault="004B2F4F" w:rsidP="004B2F4F">
      <w:pPr>
        <w:spacing w:before="0" w:after="0"/>
        <w:ind w:right="0"/>
        <w:rPr>
          <w:rFonts w:ascii="Franklin Gothic Medium" w:hAnsi="Franklin Gothic Medium"/>
          <w:b/>
          <w:bCs/>
          <w:noProof/>
          <w:sz w:val="22"/>
          <w:szCs w:val="22"/>
          <w:lang w:val="en-AU" w:eastAsia="en-AU"/>
        </w:rPr>
      </w:pPr>
    </w:p>
    <w:p w14:paraId="427F51FA" w14:textId="46933F15" w:rsidR="004B2F4F" w:rsidRDefault="002F0E2B" w:rsidP="004B2F4F">
      <w:pPr>
        <w:spacing w:before="0" w:after="0"/>
        <w:ind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IN" w:eastAsia="en-IN"/>
        </w:rPr>
        <w:drawing>
          <wp:inline distT="0" distB="0" distL="0" distR="0" wp14:anchorId="19E7F08F" wp14:editId="2A55B88A">
            <wp:extent cx="253365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ef.jpg"/>
                    <pic:cNvPicPr/>
                  </pic:nvPicPr>
                  <pic:blipFill>
                    <a:blip r:embed="rId22">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p w14:paraId="35954E24" w14:textId="77777777" w:rsidR="002F0E2B" w:rsidRDefault="002F0E2B" w:rsidP="004B2F4F">
      <w:pPr>
        <w:spacing w:before="0" w:after="0"/>
        <w:ind w:right="0"/>
        <w:rPr>
          <w:rFonts w:ascii="Franklin Gothic Medium" w:hAnsi="Franklin Gothic Medium"/>
          <w:b/>
          <w:bCs/>
          <w:noProof/>
          <w:sz w:val="22"/>
          <w:szCs w:val="22"/>
          <w:lang w:val="en-AU" w:eastAsia="en-AU"/>
        </w:rPr>
      </w:pPr>
    </w:p>
    <w:p w14:paraId="3BE383E9" w14:textId="3E24F02F" w:rsidR="002F0E2B" w:rsidRDefault="002F0E2B" w:rsidP="004B2F4F">
      <w:pPr>
        <w:spacing w:before="0" w:after="0"/>
        <w:ind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AU" w:eastAsia="en-AU"/>
        </w:rPr>
        <w:t>“Here single get request downloaded two images.”</w:t>
      </w:r>
    </w:p>
    <w:p w14:paraId="2A1F2360" w14:textId="77777777" w:rsidR="002F0E2B" w:rsidRDefault="002F0E2B" w:rsidP="004B2F4F">
      <w:pPr>
        <w:spacing w:before="0" w:after="0"/>
        <w:ind w:right="0"/>
        <w:rPr>
          <w:rFonts w:ascii="Franklin Gothic Medium" w:hAnsi="Franklin Gothic Medium"/>
          <w:b/>
          <w:bCs/>
          <w:noProof/>
          <w:sz w:val="22"/>
          <w:szCs w:val="22"/>
          <w:lang w:val="en-AU" w:eastAsia="en-AU"/>
        </w:rPr>
      </w:pPr>
    </w:p>
    <w:p w14:paraId="06124BDB"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0A45B7BC"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2FA6700E"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1F258AE0"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7E4D7948"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7D32AB0D"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1BD90125"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6F0D9FD0"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78B8D151"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6542F9D9"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5577E98D"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74479964"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79D482FE"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68B2393D"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184AD9D1"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0A92D5AF"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3E1C5B3D" w14:textId="77777777" w:rsidR="0073795D" w:rsidRDefault="0073795D" w:rsidP="004B2F4F">
      <w:pPr>
        <w:spacing w:before="0" w:after="0"/>
        <w:ind w:right="0"/>
        <w:rPr>
          <w:rFonts w:ascii="Franklin Gothic Medium" w:hAnsi="Franklin Gothic Medium"/>
          <w:b/>
          <w:bCs/>
          <w:noProof/>
          <w:sz w:val="22"/>
          <w:szCs w:val="22"/>
          <w:lang w:val="en-AU" w:eastAsia="en-AU"/>
        </w:rPr>
      </w:pPr>
    </w:p>
    <w:p w14:paraId="079CEDB9" w14:textId="77777777" w:rsidR="002F0E2B" w:rsidRPr="004B2F4F" w:rsidRDefault="002F0E2B" w:rsidP="004B2F4F">
      <w:pPr>
        <w:spacing w:before="0" w:after="0"/>
        <w:ind w:right="0"/>
        <w:rPr>
          <w:rFonts w:ascii="Franklin Gothic Medium" w:hAnsi="Franklin Gothic Medium"/>
          <w:b/>
          <w:bCs/>
          <w:noProof/>
          <w:sz w:val="22"/>
          <w:szCs w:val="22"/>
          <w:lang w:val="en-AU" w:eastAsia="en-AU"/>
        </w:rPr>
      </w:pPr>
    </w:p>
    <w:p w14:paraId="6263E4B9" w14:textId="67560E23"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lastRenderedPageBreak/>
        <w:t xml:space="preserve">Sub-task 7: </w:t>
      </w:r>
    </w:p>
    <w:p w14:paraId="2D4A67A6"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02477204" w14:textId="5EAEA3D3" w:rsidR="00FE5C0F" w:rsidRDefault="002F0E2B"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 filtered the http traffic and followed the TCP stream for the .png file and found the signature and dumped all the raw data into hex editor and saved the file as png.</w:t>
      </w:r>
      <w:r w:rsidR="0073795D" w:rsidRPr="0073795D">
        <w:rPr>
          <w:rFonts w:ascii="Franklin Gothic Medium" w:hAnsi="Franklin Gothic Medium" w:cs="Calibri"/>
          <w:i/>
          <w:iCs/>
          <w:noProof/>
          <w:sz w:val="22"/>
          <w:szCs w:val="22"/>
          <w:lang w:val="en-IN" w:eastAsia="en-IN"/>
        </w:rPr>
        <w:t xml:space="preserve"> </w:t>
      </w:r>
    </w:p>
    <w:p w14:paraId="6BC278C2" w14:textId="067E3B8E" w:rsidR="002F0E2B" w:rsidRDefault="002F0E2B"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Below is the image:</w:t>
      </w:r>
      <w:r w:rsidR="0073795D" w:rsidRPr="0073795D">
        <w:rPr>
          <w:rFonts w:ascii="Franklin Gothic Medium" w:hAnsi="Franklin Gothic Medium" w:cs="Calibri"/>
          <w:i/>
          <w:iCs/>
          <w:noProof/>
          <w:sz w:val="22"/>
          <w:szCs w:val="22"/>
          <w:lang w:val="en-IN" w:eastAsia="en-IN"/>
        </w:rPr>
        <w:t xml:space="preserve"> </w:t>
      </w:r>
    </w:p>
    <w:p w14:paraId="4A0B8829" w14:textId="2B04AEF7" w:rsidR="002F0E2B" w:rsidRPr="002F0E2B" w:rsidRDefault="002F0E2B" w:rsidP="002F0E2B">
      <w:pPr>
        <w:spacing w:before="0" w:after="0"/>
        <w:ind w:right="0"/>
        <w:rPr>
          <w:rFonts w:ascii="Franklin Gothic Medium" w:hAnsi="Franklin Gothic Medium" w:cs="Calibri"/>
          <w:i/>
          <w:iCs/>
          <w:sz w:val="22"/>
          <w:szCs w:val="22"/>
        </w:rPr>
      </w:pPr>
    </w:p>
    <w:p w14:paraId="3277C6CB" w14:textId="4708215C" w:rsidR="00F33DD2" w:rsidRDefault="0073795D" w:rsidP="00F33DD2">
      <w:pPr>
        <w:pStyle w:val="ListParagraph"/>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lang w:val="en-IN" w:eastAsia="en-IN"/>
        </w:rPr>
        <w:drawing>
          <wp:inline distT="0" distB="0" distL="0" distR="0" wp14:anchorId="1DF4A309" wp14:editId="4D1F573A">
            <wp:extent cx="3809322" cy="21181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oken.png"/>
                    <pic:cNvPicPr/>
                  </pic:nvPicPr>
                  <pic:blipFill rotWithShape="1">
                    <a:blip r:embed="rId23">
                      <a:extLst>
                        <a:ext uri="{28A0092B-C50C-407E-A947-70E740481C1C}">
                          <a14:useLocalDpi xmlns:a14="http://schemas.microsoft.com/office/drawing/2010/main" val="0"/>
                        </a:ext>
                      </a:extLst>
                    </a:blip>
                    <a:srcRect t="20769" b="23626"/>
                    <a:stretch/>
                  </pic:blipFill>
                  <pic:spPr bwMode="auto">
                    <a:xfrm>
                      <a:off x="0" y="0"/>
                      <a:ext cx="3810000" cy="2118505"/>
                    </a:xfrm>
                    <a:prstGeom prst="rect">
                      <a:avLst/>
                    </a:prstGeom>
                    <a:ln>
                      <a:noFill/>
                    </a:ln>
                    <a:extLst>
                      <a:ext uri="{53640926-AAD7-44D8-BBD7-CCE9431645EC}">
                        <a14:shadowObscured xmlns:a14="http://schemas.microsoft.com/office/drawing/2010/main"/>
                      </a:ext>
                    </a:extLst>
                  </pic:spPr>
                </pic:pic>
              </a:graphicData>
            </a:graphic>
          </wp:inline>
        </w:drawing>
      </w:r>
    </w:p>
    <w:p w14:paraId="3C9DEAFC" w14:textId="77777777" w:rsidR="0073795D" w:rsidRPr="00EC114A" w:rsidRDefault="0073795D" w:rsidP="00F33DD2">
      <w:pPr>
        <w:pStyle w:val="ListParagraph"/>
        <w:spacing w:before="0" w:after="0"/>
        <w:ind w:right="0"/>
        <w:rPr>
          <w:rFonts w:ascii="Franklin Gothic Medium" w:hAnsi="Franklin Gothic Medium" w:cs="Calibri"/>
          <w:i/>
          <w:iCs/>
          <w:sz w:val="22"/>
          <w:szCs w:val="22"/>
        </w:rPr>
      </w:pPr>
    </w:p>
    <w:p w14:paraId="4190B394" w14:textId="2DADCF07" w:rsidR="00F33DD2" w:rsidRPr="00EC114A" w:rsidRDefault="00F33DD2" w:rsidP="00F33DD2">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8: </w:t>
      </w:r>
    </w:p>
    <w:p w14:paraId="67460B4E" w14:textId="77777777" w:rsidR="00F33DD2" w:rsidRPr="00EC114A" w:rsidRDefault="00F33DD2" w:rsidP="00F33DD2">
      <w:pPr>
        <w:spacing w:before="0" w:after="0"/>
        <w:ind w:left="0" w:right="0"/>
        <w:rPr>
          <w:rFonts w:ascii="Franklin Gothic Medium" w:hAnsi="Franklin Gothic Medium"/>
          <w:b/>
          <w:bCs/>
          <w:noProof/>
          <w:sz w:val="22"/>
          <w:szCs w:val="22"/>
          <w:lang w:val="en-AU" w:eastAsia="en-AU"/>
        </w:rPr>
      </w:pPr>
    </w:p>
    <w:p w14:paraId="56D43BE0" w14:textId="47EB8EAF" w:rsidR="00F33DD2" w:rsidRDefault="001C5735"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After investigating and following the TCP stream I discovered that the ASCII view contained a secret message at the bottom which was password is “secure”.</w:t>
      </w:r>
    </w:p>
    <w:p w14:paraId="49FCA8B2" w14:textId="08FF81B3" w:rsidR="001C5735" w:rsidRDefault="001C5735"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It contained signature of a zip file the user had actually downloaded the zip file.</w:t>
      </w:r>
    </w:p>
    <w:p w14:paraId="19F48C30" w14:textId="775EF0E1" w:rsidR="00552A6F" w:rsidRDefault="00552A6F"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I opened the zip file it contained a pdf file named rawpdf.pdf its password was “secure”.</w:t>
      </w:r>
    </w:p>
    <w:p w14:paraId="104BE2B3" w14:textId="436F3730" w:rsidR="00552A6F" w:rsidRDefault="00552A6F"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The pdf content was first two pages of banking guide.</w:t>
      </w:r>
    </w:p>
    <w:p w14:paraId="3A900DD3" w14:textId="13A52B8C" w:rsidR="00552A6F" w:rsidRPr="00EC114A" w:rsidRDefault="00552A6F"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lastRenderedPageBreak/>
        <w:t>The image is below:</w:t>
      </w:r>
      <w:r>
        <w:rPr>
          <w:rFonts w:ascii="Franklin Gothic Medium" w:hAnsi="Franklin Gothic Medium" w:cs="Calibri"/>
          <w:i/>
          <w:iCs/>
          <w:noProof/>
          <w:sz w:val="22"/>
          <w:szCs w:val="22"/>
          <w:lang w:val="en-IN" w:eastAsia="en-IN"/>
        </w:rPr>
        <w:drawing>
          <wp:inline distT="0" distB="0" distL="0" distR="0" wp14:anchorId="4284494A" wp14:editId="12F70355">
            <wp:extent cx="6858000" cy="486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detobank.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4860290"/>
                    </a:xfrm>
                    <a:prstGeom prst="rect">
                      <a:avLst/>
                    </a:prstGeom>
                  </pic:spPr>
                </pic:pic>
              </a:graphicData>
            </a:graphic>
          </wp:inline>
        </w:drawing>
      </w:r>
    </w:p>
    <w:p w14:paraId="12862350" w14:textId="6E092069" w:rsidR="007263BB" w:rsidRPr="007263BB" w:rsidRDefault="007263BB" w:rsidP="007C7373">
      <w:pPr>
        <w:ind w:left="0"/>
        <w:rPr>
          <w:b/>
          <w:bCs/>
          <w:noProof/>
          <w:lang w:val="en-AU" w:eastAsia="en-AU"/>
        </w:rPr>
      </w:pPr>
      <w:bookmarkStart w:id="0" w:name="_GoBack"/>
      <w:bookmarkEnd w:id="0"/>
    </w:p>
    <w:sectPr w:rsidR="007263BB" w:rsidRPr="007263BB" w:rsidSect="00F33DD2">
      <w:headerReference w:type="default" r:id="rId25"/>
      <w:pgSz w:w="12240" w:h="15840" w:code="1"/>
      <w:pgMar w:top="314" w:right="720" w:bottom="27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03004" w14:textId="77777777" w:rsidR="00CD1F77" w:rsidRDefault="00CD1F77" w:rsidP="00A66B18">
      <w:pPr>
        <w:spacing w:before="0" w:after="0"/>
      </w:pPr>
      <w:r>
        <w:separator/>
      </w:r>
    </w:p>
  </w:endnote>
  <w:endnote w:type="continuationSeparator" w:id="0">
    <w:p w14:paraId="680D2799" w14:textId="77777777" w:rsidR="00CD1F77" w:rsidRDefault="00CD1F77"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8ADEC7" w14:textId="77777777" w:rsidR="00CD1F77" w:rsidRDefault="00CD1F77" w:rsidP="00A66B18">
      <w:pPr>
        <w:spacing w:before="0" w:after="0"/>
      </w:pPr>
      <w:r>
        <w:separator/>
      </w:r>
    </w:p>
  </w:footnote>
  <w:footnote w:type="continuationSeparator" w:id="0">
    <w:p w14:paraId="0F75C39A" w14:textId="77777777" w:rsidR="00CD1F77" w:rsidRDefault="00CD1F77"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5709B" w14:textId="77777777" w:rsidR="00A66B18" w:rsidRDefault="00A66B18">
    <w:pPr>
      <w:pStyle w:val="Header"/>
    </w:pPr>
    <w:r w:rsidRPr="0041428F">
      <w:rPr>
        <w:noProof/>
        <w:lang w:val="en-IN" w:eastAsia="en-IN"/>
      </w:rPr>
      <mc:AlternateContent>
        <mc:Choice Requires="wpg">
          <w:drawing>
            <wp:anchor distT="0" distB="0" distL="114300" distR="114300" simplePos="0" relativeHeight="251659264" behindDoc="1" locked="0" layoutInCell="1" allowOverlap="1" wp14:anchorId="5C4C085D" wp14:editId="6BE9C69A">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1AE02C" id="Graphic 17" o:spid="_x0000_s1026" alt="Curved accent shapes that collectively build the header design" style="position:absolute;margin-left:-36pt;margin-top:-36pt;width:649.5pt;height:238.6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B1963"/>
    <w:multiLevelType w:val="hybridMultilevel"/>
    <w:tmpl w:val="F7A282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973845"/>
    <w:multiLevelType w:val="hybridMultilevel"/>
    <w:tmpl w:val="EB12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D21B72"/>
    <w:multiLevelType w:val="hybridMultilevel"/>
    <w:tmpl w:val="23584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C20874"/>
    <w:multiLevelType w:val="hybridMultilevel"/>
    <w:tmpl w:val="7C040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AB1AFF"/>
    <w:multiLevelType w:val="hybridMultilevel"/>
    <w:tmpl w:val="B4CA4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44369D"/>
    <w:multiLevelType w:val="hybridMultilevel"/>
    <w:tmpl w:val="B04E47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03C28F8"/>
    <w:multiLevelType w:val="hybridMultilevel"/>
    <w:tmpl w:val="FDC2C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F801FD"/>
    <w:multiLevelType w:val="hybridMultilevel"/>
    <w:tmpl w:val="D40C8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4"/>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C0D"/>
    <w:rsid w:val="000563E9"/>
    <w:rsid w:val="00081375"/>
    <w:rsid w:val="00083BAA"/>
    <w:rsid w:val="00092DC1"/>
    <w:rsid w:val="0010680C"/>
    <w:rsid w:val="00152B0B"/>
    <w:rsid w:val="001766D6"/>
    <w:rsid w:val="0018151F"/>
    <w:rsid w:val="001920E8"/>
    <w:rsid w:val="00192419"/>
    <w:rsid w:val="001C270D"/>
    <w:rsid w:val="001C5735"/>
    <w:rsid w:val="001E2320"/>
    <w:rsid w:val="00214E28"/>
    <w:rsid w:val="002256D1"/>
    <w:rsid w:val="00276530"/>
    <w:rsid w:val="00293626"/>
    <w:rsid w:val="00293FCE"/>
    <w:rsid w:val="002B16A2"/>
    <w:rsid w:val="002E3B42"/>
    <w:rsid w:val="002F0E2B"/>
    <w:rsid w:val="00352B81"/>
    <w:rsid w:val="00394757"/>
    <w:rsid w:val="003A0150"/>
    <w:rsid w:val="003E24DF"/>
    <w:rsid w:val="003F0CEC"/>
    <w:rsid w:val="003F3FD4"/>
    <w:rsid w:val="00401569"/>
    <w:rsid w:val="0041428F"/>
    <w:rsid w:val="004225F9"/>
    <w:rsid w:val="00440BE1"/>
    <w:rsid w:val="004A2B0D"/>
    <w:rsid w:val="004B2F4F"/>
    <w:rsid w:val="004C193D"/>
    <w:rsid w:val="004D1382"/>
    <w:rsid w:val="005459B5"/>
    <w:rsid w:val="00552A6F"/>
    <w:rsid w:val="005C2210"/>
    <w:rsid w:val="00612AE8"/>
    <w:rsid w:val="00615018"/>
    <w:rsid w:val="0062123A"/>
    <w:rsid w:val="00630C37"/>
    <w:rsid w:val="0064428C"/>
    <w:rsid w:val="00646E75"/>
    <w:rsid w:val="00666188"/>
    <w:rsid w:val="006F6F10"/>
    <w:rsid w:val="00706CAA"/>
    <w:rsid w:val="007263BB"/>
    <w:rsid w:val="0073795D"/>
    <w:rsid w:val="00744142"/>
    <w:rsid w:val="00782567"/>
    <w:rsid w:val="00783E79"/>
    <w:rsid w:val="007B2891"/>
    <w:rsid w:val="007B2BC1"/>
    <w:rsid w:val="007B5AE8"/>
    <w:rsid w:val="007C7373"/>
    <w:rsid w:val="007F5192"/>
    <w:rsid w:val="008F3614"/>
    <w:rsid w:val="008F6C0D"/>
    <w:rsid w:val="0091575C"/>
    <w:rsid w:val="00982F7C"/>
    <w:rsid w:val="00A0141A"/>
    <w:rsid w:val="00A25DE7"/>
    <w:rsid w:val="00A26FE7"/>
    <w:rsid w:val="00A66B18"/>
    <w:rsid w:val="00A6783B"/>
    <w:rsid w:val="00A96CF8"/>
    <w:rsid w:val="00AA089B"/>
    <w:rsid w:val="00AC4F11"/>
    <w:rsid w:val="00AD1D45"/>
    <w:rsid w:val="00AE1388"/>
    <w:rsid w:val="00AF3982"/>
    <w:rsid w:val="00B04FB8"/>
    <w:rsid w:val="00B246DB"/>
    <w:rsid w:val="00B24BE7"/>
    <w:rsid w:val="00B50294"/>
    <w:rsid w:val="00B57D6E"/>
    <w:rsid w:val="00C04114"/>
    <w:rsid w:val="00C701F7"/>
    <w:rsid w:val="00C70786"/>
    <w:rsid w:val="00CC2903"/>
    <w:rsid w:val="00CD1F77"/>
    <w:rsid w:val="00CE6CB7"/>
    <w:rsid w:val="00D10958"/>
    <w:rsid w:val="00D66593"/>
    <w:rsid w:val="00DB10EA"/>
    <w:rsid w:val="00DE6DA2"/>
    <w:rsid w:val="00DF2D30"/>
    <w:rsid w:val="00E27C6B"/>
    <w:rsid w:val="00E4786A"/>
    <w:rsid w:val="00E55D74"/>
    <w:rsid w:val="00E6540C"/>
    <w:rsid w:val="00E81E2A"/>
    <w:rsid w:val="00EC114A"/>
    <w:rsid w:val="00EC33FF"/>
    <w:rsid w:val="00EE0952"/>
    <w:rsid w:val="00F1737B"/>
    <w:rsid w:val="00F33DD2"/>
    <w:rsid w:val="00FE0F43"/>
    <w:rsid w:val="00FE5C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7F50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qFormat/>
    <w:rsid w:val="00EC33FF"/>
    <w:pPr>
      <w:contextualSpacing/>
    </w:pPr>
  </w:style>
  <w:style w:type="table" w:styleId="TableGrid">
    <w:name w:val="Table Grid"/>
    <w:basedOn w:val="TableNormal"/>
    <w:uiPriority w:val="39"/>
    <w:rsid w:val="004D13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25F9"/>
    <w:rPr>
      <w:color w:val="F49100" w:themeColor="hyperlink"/>
      <w:u w:val="single"/>
    </w:rPr>
  </w:style>
  <w:style w:type="character" w:customStyle="1" w:styleId="UnresolvedMention1">
    <w:name w:val="Unresolved Mention1"/>
    <w:basedOn w:val="DefaultParagraphFont"/>
    <w:uiPriority w:val="99"/>
    <w:semiHidden/>
    <w:unhideWhenUsed/>
    <w:rsid w:val="00422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954403">
      <w:bodyDiv w:val="1"/>
      <w:marLeft w:val="0"/>
      <w:marRight w:val="0"/>
      <w:marTop w:val="0"/>
      <w:marBottom w:val="0"/>
      <w:divBdr>
        <w:top w:val="none" w:sz="0" w:space="0" w:color="auto"/>
        <w:left w:val="none" w:sz="0" w:space="0" w:color="auto"/>
        <w:bottom w:val="none" w:sz="0" w:space="0" w:color="auto"/>
        <w:right w:val="none" w:sz="0" w:space="0" w:color="auto"/>
      </w:divBdr>
    </w:div>
    <w:div w:id="995113098">
      <w:bodyDiv w:val="1"/>
      <w:marLeft w:val="0"/>
      <w:marRight w:val="0"/>
      <w:marTop w:val="0"/>
      <w:marBottom w:val="0"/>
      <w:divBdr>
        <w:top w:val="none" w:sz="0" w:space="0" w:color="auto"/>
        <w:left w:val="none" w:sz="0" w:space="0" w:color="auto"/>
        <w:bottom w:val="none" w:sz="0" w:space="0" w:color="auto"/>
        <w:right w:val="none" w:sz="0" w:space="0" w:color="auto"/>
      </w:divBdr>
    </w:div>
    <w:div w:id="19358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2C3912-DBAC-4526-952A-BA3098A4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curve letterhead</Template>
  <TotalTime>0</TotalTime>
  <Pages>9</Pages>
  <Words>428</Words>
  <Characters>2442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2019-09-30T01:26:00Z</dcterms:created>
  <dcterms:modified xsi:type="dcterms:W3CDTF">2022-06-03T18:25:00Z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